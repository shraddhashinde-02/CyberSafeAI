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5FBC15" w14:textId="37F95596" w:rsidR="00B93C83" w:rsidRDefault="00B93C83" w:rsidP="00B93C83">
      <w:pPr>
        <w:jc w:val="both"/>
        <w:rPr>
          <w:rFonts w:ascii="Agency FB" w:hAnsi="Agency FB"/>
        </w:rPr>
      </w:pPr>
      <w:r w:rsidRPr="00470C31">
        <w:rPr>
          <w:b/>
          <w:bCs/>
          <w:sz w:val="32"/>
          <w:szCs w:val="32"/>
          <w:u w:val="double"/>
        </w:rPr>
        <w:t>Aim:</w:t>
      </w:r>
      <w:r w:rsidRPr="00470C31">
        <w:rPr>
          <w:sz w:val="32"/>
          <w:szCs w:val="32"/>
        </w:rPr>
        <w:t xml:space="preserve"> </w:t>
      </w:r>
      <w:r w:rsidRPr="00470C31">
        <w:rPr>
          <w:rFonts w:ascii="Agency FB" w:hAnsi="Agency FB"/>
          <w:sz w:val="32"/>
          <w:szCs w:val="32"/>
        </w:rPr>
        <w:t xml:space="preserve">To prepare study report on recent </w:t>
      </w:r>
      <w:proofErr w:type="spellStart"/>
      <w:r w:rsidRPr="00470C31">
        <w:rPr>
          <w:rFonts w:ascii="Agency FB" w:hAnsi="Agency FB"/>
          <w:sz w:val="32"/>
          <w:szCs w:val="32"/>
        </w:rPr>
        <w:t>cyber attack</w:t>
      </w:r>
      <w:proofErr w:type="spellEnd"/>
      <w:r w:rsidRPr="00470C31">
        <w:rPr>
          <w:rFonts w:ascii="Agency FB" w:hAnsi="Agency FB"/>
          <w:sz w:val="32"/>
          <w:szCs w:val="32"/>
        </w:rPr>
        <w:t xml:space="preserve"> in India and its impact</w:t>
      </w:r>
      <w:r w:rsidRPr="00B93C83">
        <w:rPr>
          <w:rFonts w:ascii="Agency FB" w:hAnsi="Agency FB"/>
        </w:rPr>
        <w:t>.</w:t>
      </w:r>
    </w:p>
    <w:p w14:paraId="73552C30" w14:textId="77777777" w:rsidR="00470C31" w:rsidRDefault="00470C31" w:rsidP="00B93C83">
      <w:pPr>
        <w:jc w:val="both"/>
        <w:rPr>
          <w:rFonts w:ascii="Agency FB" w:hAnsi="Agency FB"/>
        </w:rPr>
      </w:pPr>
    </w:p>
    <w:p w14:paraId="4531F0C2" w14:textId="26A9B10B" w:rsidR="00B93C83" w:rsidRPr="00B93C83" w:rsidRDefault="00B93C83" w:rsidP="00B93C83">
      <w:pPr>
        <w:pStyle w:val="ListParagraph"/>
        <w:numPr>
          <w:ilvl w:val="0"/>
          <w:numId w:val="26"/>
        </w:numPr>
        <w:jc w:val="both"/>
        <w:rPr>
          <w:rFonts w:ascii="Berlin Sans FB" w:hAnsi="Berlin Sans FB"/>
        </w:rPr>
      </w:pPr>
      <w:r w:rsidRPr="00B93C83">
        <w:rPr>
          <w:rFonts w:ascii="Berlin Sans FB" w:hAnsi="Berlin Sans FB"/>
        </w:rPr>
        <w:t xml:space="preserve">What is </w:t>
      </w:r>
      <w:proofErr w:type="spellStart"/>
      <w:r w:rsidRPr="00B93C83">
        <w:rPr>
          <w:rFonts w:ascii="Berlin Sans FB" w:hAnsi="Berlin Sans FB"/>
        </w:rPr>
        <w:t>cyber attack</w:t>
      </w:r>
      <w:proofErr w:type="spellEnd"/>
      <w:r w:rsidRPr="00B93C83">
        <w:rPr>
          <w:rFonts w:ascii="Berlin Sans FB" w:hAnsi="Berlin Sans FB"/>
        </w:rPr>
        <w:t>?</w:t>
      </w:r>
    </w:p>
    <w:p w14:paraId="56F9B502" w14:textId="03C7A2DA" w:rsidR="00B93C83" w:rsidRDefault="00B93C83" w:rsidP="00B93C83">
      <w:pPr>
        <w:ind w:left="360"/>
        <w:jc w:val="both"/>
        <w:rPr>
          <w:rStyle w:val="uv3um"/>
          <w:rFonts w:ascii="Berlin Sans FB" w:hAnsi="Berlin Sans FB" w:cs="Arial"/>
          <w:color w:val="001D35"/>
          <w:shd w:val="clear" w:color="auto" w:fill="FFFFFF"/>
        </w:rPr>
      </w:pPr>
      <w:r w:rsidRPr="00B93C83">
        <w:rPr>
          <w:rFonts w:ascii="Berlin Sans FB" w:hAnsi="Berlin Sans FB" w:cs="Arial"/>
          <w:color w:val="001D35"/>
          <w:u w:val="wave"/>
          <w:shd w:val="clear" w:color="auto" w:fill="FFFFFF"/>
        </w:rPr>
        <w:t>Ans</w:t>
      </w:r>
      <w:r>
        <w:rPr>
          <w:rFonts w:ascii="Berlin Sans FB" w:hAnsi="Berlin Sans FB" w:cs="Arial"/>
          <w:color w:val="001D35"/>
          <w:shd w:val="clear" w:color="auto" w:fill="FFFFFF"/>
        </w:rPr>
        <w:t xml:space="preserve">: </w:t>
      </w:r>
      <w:r w:rsidRPr="00B93C83">
        <w:rPr>
          <w:rFonts w:ascii="Berlin Sans FB" w:hAnsi="Berlin Sans FB" w:cs="Arial"/>
          <w:color w:val="001D35"/>
          <w:shd w:val="clear" w:color="auto" w:fill="FFFFFF"/>
        </w:rPr>
        <w:t xml:space="preserve">A </w:t>
      </w:r>
      <w:proofErr w:type="spellStart"/>
      <w:r w:rsidRPr="00B93C83">
        <w:rPr>
          <w:rFonts w:ascii="Berlin Sans FB" w:hAnsi="Berlin Sans FB" w:cs="Arial"/>
          <w:color w:val="001D35"/>
          <w:shd w:val="clear" w:color="auto" w:fill="FFFFFF"/>
        </w:rPr>
        <w:t>cyber attack</w:t>
      </w:r>
      <w:proofErr w:type="spellEnd"/>
      <w:r w:rsidRPr="00B93C83">
        <w:rPr>
          <w:rFonts w:ascii="Berlin Sans FB" w:hAnsi="Berlin Sans FB" w:cs="Arial"/>
          <w:color w:val="001D35"/>
          <w:shd w:val="clear" w:color="auto" w:fill="FFFFFF"/>
        </w:rPr>
        <w:t xml:space="preserve"> is a malicious attempt to gain unauthorized access to, disrupt, or damage computer systems, networks, or digital devices. It involves using one or more computers to target another system, often with the goal of stealing data, disrupting services, or causing other harm.</w:t>
      </w:r>
      <w:r w:rsidRPr="00B93C83">
        <w:rPr>
          <w:rStyle w:val="uv3um"/>
          <w:rFonts w:ascii="Berlin Sans FB" w:hAnsi="Berlin Sans FB" w:cs="Arial"/>
          <w:color w:val="001D35"/>
          <w:shd w:val="clear" w:color="auto" w:fill="FFFFFF"/>
        </w:rPr>
        <w:t> </w:t>
      </w:r>
    </w:p>
    <w:p w14:paraId="1CBF37D9" w14:textId="77777777" w:rsidR="00470C31" w:rsidRPr="00B93C83" w:rsidRDefault="00470C31" w:rsidP="00B93C83">
      <w:pPr>
        <w:ind w:left="360"/>
        <w:jc w:val="both"/>
        <w:rPr>
          <w:rStyle w:val="uv3um"/>
          <w:rFonts w:ascii="Berlin Sans FB" w:hAnsi="Berlin Sans FB"/>
        </w:rPr>
      </w:pPr>
    </w:p>
    <w:p w14:paraId="693909AD" w14:textId="732EE8ED" w:rsidR="00B93C83" w:rsidRDefault="00B93C83" w:rsidP="00B93C83">
      <w:pPr>
        <w:pStyle w:val="ListParagraph"/>
        <w:numPr>
          <w:ilvl w:val="0"/>
          <w:numId w:val="27"/>
        </w:numPr>
        <w:jc w:val="both"/>
        <w:rPr>
          <w:rFonts w:ascii="Berlin Sans FB" w:hAnsi="Berlin Sans FB"/>
        </w:rPr>
      </w:pPr>
      <w:r>
        <w:rPr>
          <w:rFonts w:ascii="Berlin Sans FB" w:hAnsi="Berlin Sans FB"/>
        </w:rPr>
        <w:t xml:space="preserve">Types of </w:t>
      </w:r>
      <w:proofErr w:type="spellStart"/>
      <w:r>
        <w:rPr>
          <w:rFonts w:ascii="Berlin Sans FB" w:hAnsi="Berlin Sans FB"/>
        </w:rPr>
        <w:t>cyber attack</w:t>
      </w:r>
      <w:proofErr w:type="spellEnd"/>
      <w:r w:rsidR="00B66750">
        <w:rPr>
          <w:rFonts w:ascii="Berlin Sans FB" w:hAnsi="Berlin Sans FB"/>
        </w:rPr>
        <w:t>:</w:t>
      </w:r>
    </w:p>
    <w:p w14:paraId="7D274533" w14:textId="77777777" w:rsidR="00B66750" w:rsidRPr="00470C31" w:rsidRDefault="00B66750" w:rsidP="00B66750">
      <w:pPr>
        <w:pStyle w:val="ListParagraph"/>
        <w:numPr>
          <w:ilvl w:val="0"/>
          <w:numId w:val="28"/>
        </w:numPr>
        <w:shd w:val="clear" w:color="auto" w:fill="FFFFFF"/>
        <w:spacing w:before="150" w:after="300"/>
        <w:rPr>
          <w:rFonts w:ascii="Berlin Sans FB" w:eastAsia="Times New Roman" w:hAnsi="Berlin Sans FB" w:cs="Arial"/>
          <w:color w:val="001D35"/>
          <w:lang w:val="en-IN" w:eastAsia="en-IN"/>
        </w:rPr>
      </w:pPr>
      <w:r w:rsidRPr="00E66149">
        <w:rPr>
          <w:rFonts w:ascii="Berlin Sans FB" w:eastAsia="Times New Roman" w:hAnsi="Berlin Sans FB" w:cs="Arial"/>
          <w:color w:val="000000" w:themeColor="text1"/>
          <w:u w:val="single"/>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Malware</w:t>
      </w:r>
      <w:r w:rsidRPr="00470C31">
        <w:rPr>
          <w:rFonts w:ascii="Berlin Sans FB" w:eastAsia="Times New Roman" w:hAnsi="Berlin Sans FB" w:cs="Arial"/>
          <w:color w:val="001D35"/>
          <w:u w:val="single"/>
          <w:lang w:val="en-IN" w:eastAsia="en-IN"/>
        </w:rPr>
        <w:t>:</w:t>
      </w:r>
      <w:r w:rsidRPr="00470C31">
        <w:rPr>
          <w:rFonts w:ascii="Berlin Sans FB" w:eastAsia="Times New Roman" w:hAnsi="Berlin Sans FB" w:cs="Arial"/>
          <w:color w:val="001D35"/>
          <w:lang w:val="en-IN" w:eastAsia="en-IN"/>
        </w:rPr>
        <w:t> This includes a wide range of malicious software like viruses, worms, and Trojans, designed to damage or compromise systems. </w:t>
      </w:r>
    </w:p>
    <w:p w14:paraId="0E4080F9" w14:textId="77777777" w:rsidR="00B66750" w:rsidRPr="00470C31" w:rsidRDefault="00B66750" w:rsidP="00B66750">
      <w:pPr>
        <w:pStyle w:val="ListParagraph"/>
        <w:numPr>
          <w:ilvl w:val="0"/>
          <w:numId w:val="28"/>
        </w:numPr>
        <w:shd w:val="clear" w:color="auto" w:fill="FFFFFF"/>
        <w:spacing w:before="150" w:after="300"/>
        <w:rPr>
          <w:rFonts w:ascii="Berlin Sans FB" w:eastAsia="Times New Roman" w:hAnsi="Berlin Sans FB" w:cs="Arial"/>
          <w:color w:val="001D35"/>
          <w:lang w:val="en-IN" w:eastAsia="en-IN"/>
        </w:rPr>
      </w:pPr>
      <w:r w:rsidRPr="00E66149">
        <w:rPr>
          <w:rFonts w:ascii="Berlin Sans FB" w:eastAsia="Times New Roman" w:hAnsi="Berlin Sans FB" w:cs="Arial"/>
          <w:color w:val="000000" w:themeColor="text1"/>
          <w:u w:val="single"/>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Phishing</w:t>
      </w:r>
      <w:r w:rsidRPr="00470C31">
        <w:rPr>
          <w:rFonts w:ascii="Berlin Sans FB" w:eastAsia="Times New Roman" w:hAnsi="Berlin Sans FB" w:cs="Arial"/>
          <w:color w:val="001D35"/>
          <w:u w:val="single"/>
          <w:lang w:val="en-IN" w:eastAsia="en-IN"/>
        </w:rPr>
        <w:t>:</w:t>
      </w:r>
      <w:r w:rsidRPr="00470C31">
        <w:rPr>
          <w:rFonts w:ascii="Berlin Sans FB" w:eastAsia="Times New Roman" w:hAnsi="Berlin Sans FB" w:cs="Arial"/>
          <w:color w:val="001D35"/>
          <w:lang w:val="en-IN" w:eastAsia="en-IN"/>
        </w:rPr>
        <w:t> Attackers use deceptive emails or messages to trick users into revealing sensitive information like passwords or financial d</w:t>
      </w:r>
      <w:r w:rsidRPr="00470C31">
        <w:rPr>
          <w:rFonts w:ascii="Berlin Sans FB" w:eastAsia="Times New Roman" w:hAnsi="Berlin Sans FB" w:cs="Arial"/>
          <w:color w:val="001D35"/>
          <w:lang w:val="en-IN" w:eastAsia="en-IN"/>
        </w:rPr>
        <w:t xml:space="preserve">etails.  </w:t>
      </w:r>
    </w:p>
    <w:p w14:paraId="470561D4" w14:textId="77777777" w:rsidR="00470C31" w:rsidRDefault="00B66750" w:rsidP="00470C31">
      <w:pPr>
        <w:pStyle w:val="ListParagraph"/>
        <w:numPr>
          <w:ilvl w:val="0"/>
          <w:numId w:val="28"/>
        </w:numPr>
        <w:shd w:val="clear" w:color="auto" w:fill="FFFFFF"/>
        <w:spacing w:before="150" w:after="300"/>
        <w:rPr>
          <w:rFonts w:ascii="Berlin Sans FB" w:eastAsia="Times New Roman" w:hAnsi="Berlin Sans FB" w:cs="Arial"/>
          <w:color w:val="001D35"/>
          <w:lang w:val="en-IN" w:eastAsia="en-IN"/>
        </w:rPr>
      </w:pPr>
      <w:r w:rsidRPr="00E66149">
        <w:rPr>
          <w:rFonts w:ascii="Berlin Sans FB" w:hAnsi="Berlin Sans FB" w:cs="Arial"/>
          <w:color w:val="000000" w:themeColor="text1"/>
          <w:u w:val="single"/>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Denial-of-service</w:t>
      </w:r>
      <w:r w:rsidRPr="00470C31">
        <w:rPr>
          <w:rFonts w:ascii="Berlin Sans FB" w:hAnsi="Berlin Sans FB" w:cs="Arial"/>
          <w:color w:val="001D35"/>
          <w:shd w:val="clear" w:color="auto" w:fill="FFFFFF"/>
        </w:rPr>
        <w:t>: These attacks overwhelm a system with traffic, making it unavailable to legitimate users</w:t>
      </w:r>
      <w:r w:rsidRPr="00470C31">
        <w:rPr>
          <w:rFonts w:ascii="Berlin Sans FB" w:hAnsi="Berlin Sans FB" w:cs="Arial"/>
          <w:color w:val="001D35"/>
          <w:shd w:val="clear" w:color="auto" w:fill="FFFFFF"/>
        </w:rPr>
        <w:t>.</w:t>
      </w:r>
      <w:r w:rsidRPr="00470C31">
        <w:rPr>
          <w:rFonts w:ascii="Berlin Sans FB" w:eastAsia="Times New Roman" w:hAnsi="Berlin Sans FB" w:cs="Arial"/>
          <w:color w:val="001D35"/>
          <w:lang w:val="en-IN" w:eastAsia="en-IN"/>
        </w:rPr>
        <w:t xml:space="preserve"> </w:t>
      </w:r>
    </w:p>
    <w:p w14:paraId="3F940422" w14:textId="0A72DE1D" w:rsidR="00B66750" w:rsidRPr="00470C31" w:rsidRDefault="00B66750" w:rsidP="00470C31">
      <w:pPr>
        <w:pStyle w:val="ListParagraph"/>
        <w:numPr>
          <w:ilvl w:val="0"/>
          <w:numId w:val="28"/>
        </w:numPr>
        <w:shd w:val="clear" w:color="auto" w:fill="FFFFFF"/>
        <w:spacing w:before="150" w:after="300"/>
        <w:rPr>
          <w:rFonts w:ascii="Berlin Sans FB" w:eastAsia="Times New Roman" w:hAnsi="Berlin Sans FB" w:cs="Arial"/>
          <w:color w:val="001D35"/>
          <w:lang w:val="en-IN" w:eastAsia="en-IN"/>
        </w:rPr>
      </w:pPr>
      <w:r w:rsidRPr="00E66149">
        <w:rPr>
          <w:rFonts w:ascii="Berlin Sans FB" w:hAnsi="Berlin Sans FB" w:cs="Arial"/>
          <w:color w:val="000000" w:themeColor="text1"/>
          <w:u w:val="single"/>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Trojan horse</w:t>
      </w:r>
      <w:r w:rsidRPr="00470C31">
        <w:rPr>
          <w:rFonts w:ascii="Berlin Sans FB" w:hAnsi="Berlin Sans FB" w:cs="Arial"/>
          <w:color w:val="001D35"/>
          <w:shd w:val="clear" w:color="auto" w:fill="FFFFFF"/>
        </w:rPr>
        <w:t xml:space="preserve">: </w:t>
      </w:r>
      <w:r w:rsidRPr="00470C31">
        <w:rPr>
          <w:rFonts w:ascii="Berlin Sans FB" w:hAnsi="Berlin Sans FB" w:cs="Arial"/>
          <w:color w:val="001D35"/>
          <w:shd w:val="clear" w:color="auto" w:fill="FFFFFF"/>
        </w:rPr>
        <w:t>A </w:t>
      </w:r>
      <w:r w:rsidRPr="00470C31">
        <w:rPr>
          <w:rFonts w:ascii="Berlin Sans FB" w:hAnsi="Berlin Sans FB"/>
        </w:rPr>
        <w:t>Trojan horse</w:t>
      </w:r>
      <w:r w:rsidRPr="00470C31">
        <w:rPr>
          <w:rFonts w:ascii="Berlin Sans FB" w:hAnsi="Berlin Sans FB" w:cs="Arial"/>
          <w:color w:val="001D35"/>
          <w:shd w:val="clear" w:color="auto" w:fill="FFFFFF"/>
        </w:rPr>
        <w:t>, in the context of cyberattacks, is a type of malware disguised as legitimate software</w:t>
      </w:r>
      <w:r w:rsidRPr="00470C31">
        <w:rPr>
          <w:rFonts w:ascii="Arial" w:hAnsi="Arial" w:cs="Arial"/>
          <w:color w:val="001D35"/>
          <w:sz w:val="27"/>
          <w:szCs w:val="27"/>
          <w:shd w:val="clear" w:color="auto" w:fill="FFFFFF"/>
        </w:rPr>
        <w:t>.</w:t>
      </w:r>
    </w:p>
    <w:p w14:paraId="73BFBAB3" w14:textId="66D6CCDE" w:rsidR="00470C31" w:rsidRPr="00E66149" w:rsidRDefault="00470C31" w:rsidP="00470C31">
      <w:pPr>
        <w:pStyle w:val="ListParagraph"/>
        <w:numPr>
          <w:ilvl w:val="0"/>
          <w:numId w:val="28"/>
        </w:numPr>
        <w:shd w:val="clear" w:color="auto" w:fill="FFFFFF"/>
        <w:spacing w:before="150" w:after="300"/>
        <w:rPr>
          <w:rFonts w:ascii="Berlin Sans FB" w:eastAsia="Times New Roman" w:hAnsi="Berlin Sans FB" w:cs="Arial"/>
          <w:color w:val="001D35"/>
          <w:lang w:val="en-IN" w:eastAsia="en-IN"/>
        </w:rPr>
      </w:pPr>
      <w:r w:rsidRPr="00E66149">
        <w:rPr>
          <w:rFonts w:ascii="Berlin Sans FB" w:hAnsi="Berlin Sans FB" w:cs="Arial"/>
          <w:color w:val="000000" w:themeColor="text1"/>
          <w:u w:val="single"/>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Ransomware:</w:t>
      </w:r>
      <w:r w:rsidRPr="00E66149">
        <w:rPr>
          <w:rFonts w:ascii="Berlin Sans FB" w:hAnsi="Berlin Sans FB" w:cs="Arial"/>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70C31">
        <w:rPr>
          <w:rFonts w:ascii="Berlin Sans FB" w:hAnsi="Berlin Sans FB" w:cs="Arial"/>
          <w:color w:val="001D35"/>
          <w:shd w:val="clear" w:color="auto" w:fill="FFFFFF"/>
        </w:rPr>
        <w:t>Malware that encrypts a victim's data, demanding a ransom payment for decryption.</w:t>
      </w:r>
    </w:p>
    <w:p w14:paraId="78C978D2" w14:textId="5F0EAB9C" w:rsidR="00470C31" w:rsidRPr="00E66149" w:rsidRDefault="00470C31" w:rsidP="00E66149">
      <w:pPr>
        <w:pStyle w:val="ListParagraph"/>
        <w:numPr>
          <w:ilvl w:val="0"/>
          <w:numId w:val="28"/>
        </w:numPr>
        <w:shd w:val="clear" w:color="auto" w:fill="FFFFFF"/>
        <w:spacing w:before="150" w:after="300"/>
        <w:rPr>
          <w:rFonts w:ascii="Berlin Sans FB" w:eastAsia="Times New Roman" w:hAnsi="Berlin Sans FB" w:cs="Arial"/>
          <w:color w:val="001D35"/>
          <w:lang w:val="en-IN" w:eastAsia="en-IN"/>
        </w:rPr>
      </w:pPr>
      <w:hyperlink r:id="rId9" w:tgtFrame="_blank" w:history="1">
        <w:r w:rsidRPr="00E66149">
          <w:rPr>
            <w:rFonts w:ascii="Berlin Sans FB" w:hAnsi="Berlin Sans FB" w:cs="Arial"/>
            <w:color w:val="000000" w:themeColor="text1"/>
            <w:u w:val="single"/>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SQL Injection</w:t>
        </w:r>
      </w:hyperlink>
      <w:r w:rsidRPr="00E66149">
        <w:rPr>
          <w:rFonts w:ascii="Berlin Sans FB" w:hAnsi="Berlin Sans FB" w:cs="Arial"/>
          <w:color w:val="001D35"/>
          <w:shd w:val="clear" w:color="auto" w:fill="FFFFFF"/>
        </w:rPr>
        <w:t>: Exploiting vulnerabilities in web applications to execute malicious SQL commands.</w:t>
      </w:r>
    </w:p>
    <w:p w14:paraId="4ADB45E0" w14:textId="77777777" w:rsidR="00470C31" w:rsidRPr="00E66149" w:rsidRDefault="00470C31" w:rsidP="00470C31">
      <w:pPr>
        <w:pStyle w:val="ListParagraph"/>
        <w:shd w:val="clear" w:color="auto" w:fill="FFFFFF"/>
        <w:spacing w:before="150" w:after="300"/>
        <w:ind w:left="643"/>
        <w:rPr>
          <w:rFonts w:ascii="Berlin Sans FB" w:eastAsia="Times New Roman" w:hAnsi="Berlin Sans FB" w:cs="Arial"/>
          <w:color w:val="001D35"/>
          <w:lang w:val="en-IN" w:eastAsia="en-IN"/>
        </w:rPr>
      </w:pPr>
    </w:p>
    <w:p w14:paraId="269E30DE" w14:textId="2854A5FC" w:rsidR="00470C31" w:rsidRPr="00470C31" w:rsidRDefault="00470C31" w:rsidP="00470C31">
      <w:pPr>
        <w:pStyle w:val="ListParagraph"/>
        <w:numPr>
          <w:ilvl w:val="0"/>
          <w:numId w:val="27"/>
        </w:numPr>
        <w:shd w:val="clear" w:color="auto" w:fill="FFFFFF"/>
        <w:spacing w:before="150" w:after="300"/>
        <w:rPr>
          <w:rFonts w:ascii="Berlin Sans FB" w:eastAsia="Times New Roman" w:hAnsi="Berlin Sans FB" w:cs="Arial"/>
          <w:color w:val="001D35"/>
          <w:lang w:val="en-IN" w:eastAsia="en-IN"/>
        </w:rPr>
      </w:pPr>
      <w:r>
        <w:rPr>
          <w:rFonts w:ascii="Berlin Sans FB" w:eastAsia="Times New Roman" w:hAnsi="Berlin Sans FB" w:cs="Arial"/>
          <w:color w:val="001D35"/>
          <w:lang w:val="en-IN" w:eastAsia="en-IN"/>
        </w:rPr>
        <w:t xml:space="preserve">Impacts of </w:t>
      </w:r>
      <w:proofErr w:type="spellStart"/>
      <w:r>
        <w:rPr>
          <w:rFonts w:ascii="Berlin Sans FB" w:eastAsia="Times New Roman" w:hAnsi="Berlin Sans FB" w:cs="Arial"/>
          <w:color w:val="001D35"/>
          <w:lang w:val="en-IN" w:eastAsia="en-IN"/>
        </w:rPr>
        <w:t>cyber attack</w:t>
      </w:r>
      <w:proofErr w:type="spellEnd"/>
      <w:r>
        <w:rPr>
          <w:rFonts w:ascii="Berlin Sans FB" w:eastAsia="Times New Roman" w:hAnsi="Berlin Sans FB" w:cs="Arial"/>
          <w:color w:val="001D35"/>
          <w:lang w:val="en-IN" w:eastAsia="en-IN"/>
        </w:rPr>
        <w:t>:</w:t>
      </w:r>
    </w:p>
    <w:p w14:paraId="3CCDF6FC" w14:textId="34406174" w:rsidR="00470C31" w:rsidRDefault="00470C31" w:rsidP="00470C31">
      <w:pPr>
        <w:pStyle w:val="ListParagraph"/>
        <w:shd w:val="clear" w:color="auto" w:fill="FFFFFF"/>
        <w:spacing w:before="150" w:after="300"/>
        <w:rPr>
          <w:rFonts w:ascii="Berlin Sans FB" w:hAnsi="Berlin Sans FB" w:cs="Arial"/>
          <w:color w:val="001D35"/>
          <w:shd w:val="clear" w:color="auto" w:fill="FFFFFF"/>
        </w:rPr>
      </w:pPr>
      <w:r w:rsidRPr="00470C31">
        <w:rPr>
          <w:rFonts w:ascii="Berlin Sans FB" w:hAnsi="Berlin Sans FB" w:cs="Arial"/>
          <w:color w:val="001D35"/>
          <w:shd w:val="clear" w:color="auto" w:fill="FFFFFF"/>
        </w:rPr>
        <w:t>Cyberattacks can have significant and far-reaching consequences, impacting individuals, organizations, and even entire nations. These attacks can lead to financial losses, operational disruptions, reputational damage, and breaches of privacy. </w:t>
      </w:r>
    </w:p>
    <w:p w14:paraId="05356B6A" w14:textId="79914593" w:rsidR="00E66149" w:rsidRDefault="00E66149" w:rsidP="00E66149">
      <w:pPr>
        <w:shd w:val="clear" w:color="auto" w:fill="FFFFFF"/>
        <w:spacing w:before="150" w:after="300"/>
        <w:rPr>
          <w:rFonts w:cstheme="minorHAnsi"/>
          <w:color w:val="001D35"/>
          <w:sz w:val="32"/>
          <w:szCs w:val="32"/>
          <w:shd w:val="clear" w:color="auto" w:fill="FFFFFF"/>
        </w:rPr>
      </w:pPr>
      <w:r w:rsidRPr="00E66149">
        <w:rPr>
          <w:rFonts w:cstheme="minorHAnsi"/>
          <w:color w:val="001D35"/>
          <w:sz w:val="32"/>
          <w:szCs w:val="32"/>
          <w:u w:val="double"/>
          <w:shd w:val="clear" w:color="auto" w:fill="FFFFFF"/>
        </w:rPr>
        <w:t xml:space="preserve">Example of </w:t>
      </w:r>
      <w:proofErr w:type="spellStart"/>
      <w:r w:rsidRPr="00E66149">
        <w:rPr>
          <w:rFonts w:cstheme="minorHAnsi"/>
          <w:color w:val="001D35"/>
          <w:sz w:val="32"/>
          <w:szCs w:val="32"/>
          <w:u w:val="double"/>
          <w:shd w:val="clear" w:color="auto" w:fill="FFFFFF"/>
        </w:rPr>
        <w:t>cyber attack</w:t>
      </w:r>
      <w:proofErr w:type="spellEnd"/>
      <w:r w:rsidRPr="00E66149">
        <w:rPr>
          <w:rFonts w:cstheme="minorHAnsi"/>
          <w:color w:val="001D35"/>
          <w:sz w:val="32"/>
          <w:szCs w:val="32"/>
          <w:u w:val="double"/>
          <w:shd w:val="clear" w:color="auto" w:fill="FFFFFF"/>
        </w:rPr>
        <w:t>:</w:t>
      </w:r>
    </w:p>
    <w:p w14:paraId="230EE42A" w14:textId="77777777" w:rsidR="00E66149" w:rsidRPr="00E66149" w:rsidRDefault="00E66149" w:rsidP="00E66149">
      <w:pPr>
        <w:spacing w:before="100" w:beforeAutospacing="1" w:after="100" w:afterAutospacing="1"/>
        <w:outlineLvl w:val="2"/>
        <w:rPr>
          <w:rFonts w:ascii="Berlin Sans FB" w:eastAsia="Times New Roman" w:hAnsi="Berlin Sans FB" w:cs="Times New Roman"/>
          <w:b/>
          <w:bCs/>
          <w:lang w:val="en-IN" w:eastAsia="en-IN"/>
        </w:rPr>
      </w:pPr>
      <w:r w:rsidRPr="00E66149">
        <w:rPr>
          <w:rFonts w:ascii="Segoe UI Emoji" w:eastAsia="Times New Roman" w:hAnsi="Segoe UI Emoji" w:cs="Segoe UI Emoji"/>
          <w:b/>
          <w:bCs/>
          <w:lang w:val="en-IN" w:eastAsia="en-IN"/>
        </w:rPr>
        <w:t>🛢</w:t>
      </w:r>
      <w:r w:rsidRPr="00E66149">
        <w:rPr>
          <w:rFonts w:ascii="Berlin Sans FB" w:eastAsia="Times New Roman" w:hAnsi="Berlin Sans FB" w:cs="Times New Roman"/>
          <w:b/>
          <w:bCs/>
          <w:lang w:val="en-IN" w:eastAsia="en-IN"/>
        </w:rPr>
        <w:t xml:space="preserve">️ </w:t>
      </w:r>
      <w:r w:rsidRPr="00E66149">
        <w:rPr>
          <w:rFonts w:ascii="Berlin Sans FB" w:eastAsia="Times New Roman" w:hAnsi="Berlin Sans FB" w:cs="Times New Roman"/>
          <w:b/>
          <w:bCs/>
          <w:u w:val="single"/>
          <w:lang w:val="en-IN" w:eastAsia="en-IN"/>
        </w:rPr>
        <w:t>Incident: Colonial Pipeline Ransomware Attack</w:t>
      </w:r>
    </w:p>
    <w:p w14:paraId="0D53D7FB" w14:textId="77777777" w:rsidR="00E66149" w:rsidRPr="00E66149" w:rsidRDefault="00E66149" w:rsidP="00E66149">
      <w:pPr>
        <w:numPr>
          <w:ilvl w:val="0"/>
          <w:numId w:val="29"/>
        </w:numPr>
        <w:spacing w:before="100" w:beforeAutospacing="1" w:after="100" w:afterAutospacing="1"/>
        <w:rPr>
          <w:rFonts w:ascii="Berlin Sans FB" w:eastAsia="Times New Roman" w:hAnsi="Berlin Sans FB" w:cs="Times New Roman"/>
          <w:lang w:val="en-IN" w:eastAsia="en-IN"/>
        </w:rPr>
      </w:pPr>
      <w:r w:rsidRPr="00E66149">
        <w:rPr>
          <w:rFonts w:ascii="Berlin Sans FB" w:eastAsia="Times New Roman" w:hAnsi="Berlin Sans FB" w:cs="Times New Roman"/>
          <w:b/>
          <w:bCs/>
          <w:lang w:val="en-IN" w:eastAsia="en-IN"/>
        </w:rPr>
        <w:t>Date:</w:t>
      </w:r>
      <w:r w:rsidRPr="00E66149">
        <w:rPr>
          <w:rFonts w:ascii="Berlin Sans FB" w:eastAsia="Times New Roman" w:hAnsi="Berlin Sans FB" w:cs="Times New Roman"/>
          <w:lang w:val="en-IN" w:eastAsia="en-IN"/>
        </w:rPr>
        <w:t xml:space="preserve"> May 2021</w:t>
      </w:r>
    </w:p>
    <w:p w14:paraId="64917EEA" w14:textId="77777777" w:rsidR="00E66149" w:rsidRPr="00E66149" w:rsidRDefault="00E66149" w:rsidP="00E66149">
      <w:pPr>
        <w:numPr>
          <w:ilvl w:val="0"/>
          <w:numId w:val="29"/>
        </w:numPr>
        <w:spacing w:before="100" w:beforeAutospacing="1" w:after="100" w:afterAutospacing="1"/>
        <w:rPr>
          <w:rFonts w:ascii="Berlin Sans FB" w:eastAsia="Times New Roman" w:hAnsi="Berlin Sans FB" w:cs="Times New Roman"/>
          <w:lang w:val="en-IN" w:eastAsia="en-IN"/>
        </w:rPr>
      </w:pPr>
      <w:r w:rsidRPr="00E66149">
        <w:rPr>
          <w:rFonts w:ascii="Berlin Sans FB" w:eastAsia="Times New Roman" w:hAnsi="Berlin Sans FB" w:cs="Times New Roman"/>
          <w:b/>
          <w:bCs/>
          <w:lang w:val="en-IN" w:eastAsia="en-IN"/>
        </w:rPr>
        <w:t>Target:</w:t>
      </w:r>
      <w:r w:rsidRPr="00E66149">
        <w:rPr>
          <w:rFonts w:ascii="Berlin Sans FB" w:eastAsia="Times New Roman" w:hAnsi="Berlin Sans FB" w:cs="Times New Roman"/>
          <w:lang w:val="en-IN" w:eastAsia="en-IN"/>
        </w:rPr>
        <w:t xml:space="preserve"> Colonial Pipeline – the largest fuel pipeline in the U.S.</w:t>
      </w:r>
    </w:p>
    <w:p w14:paraId="3CBEC2D5" w14:textId="77777777" w:rsidR="00E66149" w:rsidRPr="00E66149" w:rsidRDefault="00E66149" w:rsidP="00E66149">
      <w:pPr>
        <w:numPr>
          <w:ilvl w:val="0"/>
          <w:numId w:val="29"/>
        </w:numPr>
        <w:spacing w:before="100" w:beforeAutospacing="1" w:after="100" w:afterAutospacing="1"/>
        <w:rPr>
          <w:rFonts w:ascii="Berlin Sans FB" w:eastAsia="Times New Roman" w:hAnsi="Berlin Sans FB" w:cs="Times New Roman"/>
          <w:lang w:val="en-IN" w:eastAsia="en-IN"/>
        </w:rPr>
      </w:pPr>
      <w:r w:rsidRPr="00E66149">
        <w:rPr>
          <w:rFonts w:ascii="Berlin Sans FB" w:eastAsia="Times New Roman" w:hAnsi="Berlin Sans FB" w:cs="Times New Roman"/>
          <w:b/>
          <w:bCs/>
          <w:lang w:val="en-IN" w:eastAsia="en-IN"/>
        </w:rPr>
        <w:t>Attack Type:</w:t>
      </w:r>
      <w:r w:rsidRPr="00E66149">
        <w:rPr>
          <w:rFonts w:ascii="Berlin Sans FB" w:eastAsia="Times New Roman" w:hAnsi="Berlin Sans FB" w:cs="Times New Roman"/>
          <w:lang w:val="en-IN" w:eastAsia="en-IN"/>
        </w:rPr>
        <w:t xml:space="preserve"> Ransomware</w:t>
      </w:r>
    </w:p>
    <w:p w14:paraId="7D452776" w14:textId="77777777" w:rsidR="00E66149" w:rsidRPr="00E66149" w:rsidRDefault="00E66149" w:rsidP="00E66149">
      <w:pPr>
        <w:numPr>
          <w:ilvl w:val="0"/>
          <w:numId w:val="29"/>
        </w:numPr>
        <w:spacing w:before="100" w:beforeAutospacing="1" w:after="100" w:afterAutospacing="1"/>
        <w:rPr>
          <w:rFonts w:ascii="Berlin Sans FB" w:eastAsia="Times New Roman" w:hAnsi="Berlin Sans FB" w:cs="Times New Roman"/>
          <w:lang w:val="en-IN" w:eastAsia="en-IN"/>
        </w:rPr>
      </w:pPr>
      <w:r w:rsidRPr="00E66149">
        <w:rPr>
          <w:rFonts w:ascii="Berlin Sans FB" w:eastAsia="Times New Roman" w:hAnsi="Berlin Sans FB" w:cs="Times New Roman"/>
          <w:b/>
          <w:bCs/>
          <w:lang w:val="en-IN" w:eastAsia="en-IN"/>
        </w:rPr>
        <w:t>Attacker:</w:t>
      </w:r>
      <w:r w:rsidRPr="00E66149">
        <w:rPr>
          <w:rFonts w:ascii="Berlin Sans FB" w:eastAsia="Times New Roman" w:hAnsi="Berlin Sans FB" w:cs="Times New Roman"/>
          <w:lang w:val="en-IN" w:eastAsia="en-IN"/>
        </w:rPr>
        <w:t xml:space="preserve"> </w:t>
      </w:r>
      <w:proofErr w:type="spellStart"/>
      <w:r w:rsidRPr="00E66149">
        <w:rPr>
          <w:rFonts w:ascii="Berlin Sans FB" w:eastAsia="Times New Roman" w:hAnsi="Berlin Sans FB" w:cs="Times New Roman"/>
          <w:lang w:val="en-IN" w:eastAsia="en-IN"/>
        </w:rPr>
        <w:t>DarkSide</w:t>
      </w:r>
      <w:proofErr w:type="spellEnd"/>
      <w:r w:rsidRPr="00E66149">
        <w:rPr>
          <w:rFonts w:ascii="Berlin Sans FB" w:eastAsia="Times New Roman" w:hAnsi="Berlin Sans FB" w:cs="Times New Roman"/>
          <w:lang w:val="en-IN" w:eastAsia="en-IN"/>
        </w:rPr>
        <w:t xml:space="preserve"> (a Russian-speaking cybercriminal group)</w:t>
      </w:r>
    </w:p>
    <w:p w14:paraId="6107E203" w14:textId="77777777" w:rsidR="00E66149" w:rsidRPr="00E66149" w:rsidRDefault="00E66149" w:rsidP="00E66149">
      <w:pPr>
        <w:spacing w:before="100" w:beforeAutospacing="1" w:after="100" w:afterAutospacing="1"/>
        <w:outlineLvl w:val="2"/>
        <w:rPr>
          <w:rFonts w:ascii="Berlin Sans FB" w:eastAsia="Times New Roman" w:hAnsi="Berlin Sans FB" w:cs="Times New Roman"/>
          <w:b/>
          <w:bCs/>
          <w:lang w:val="en-IN" w:eastAsia="en-IN"/>
        </w:rPr>
      </w:pPr>
      <w:r w:rsidRPr="00E66149">
        <w:rPr>
          <w:rFonts w:ascii="Segoe UI Emoji" w:eastAsia="Times New Roman" w:hAnsi="Segoe UI Emoji" w:cs="Segoe UI Emoji"/>
          <w:b/>
          <w:bCs/>
          <w:lang w:val="en-IN" w:eastAsia="en-IN"/>
        </w:rPr>
        <w:t>📉</w:t>
      </w:r>
      <w:r w:rsidRPr="00E66149">
        <w:rPr>
          <w:rFonts w:ascii="Berlin Sans FB" w:eastAsia="Times New Roman" w:hAnsi="Berlin Sans FB" w:cs="Times New Roman"/>
          <w:b/>
          <w:bCs/>
          <w:lang w:val="en-IN" w:eastAsia="en-IN"/>
        </w:rPr>
        <w:t xml:space="preserve"> </w:t>
      </w:r>
      <w:r w:rsidRPr="00E66149">
        <w:rPr>
          <w:rFonts w:ascii="Berlin Sans FB" w:eastAsia="Times New Roman" w:hAnsi="Berlin Sans FB" w:cs="Times New Roman"/>
          <w:b/>
          <w:bCs/>
          <w:u w:val="single"/>
          <w:lang w:val="en-IN" w:eastAsia="en-IN"/>
        </w:rPr>
        <w:t>What Happened</w:t>
      </w:r>
      <w:r w:rsidRPr="00E66149">
        <w:rPr>
          <w:rFonts w:ascii="Berlin Sans FB" w:eastAsia="Times New Roman" w:hAnsi="Berlin Sans FB" w:cs="Times New Roman"/>
          <w:b/>
          <w:bCs/>
          <w:lang w:val="en-IN" w:eastAsia="en-IN"/>
        </w:rPr>
        <w:t>:</w:t>
      </w:r>
    </w:p>
    <w:p w14:paraId="06766895" w14:textId="77777777" w:rsidR="00E66149" w:rsidRPr="00E66149" w:rsidRDefault="00E66149" w:rsidP="00E66149">
      <w:pPr>
        <w:numPr>
          <w:ilvl w:val="0"/>
          <w:numId w:val="30"/>
        </w:numPr>
        <w:spacing w:before="100" w:beforeAutospacing="1" w:after="100" w:afterAutospacing="1"/>
        <w:rPr>
          <w:rFonts w:ascii="Berlin Sans FB" w:eastAsia="Times New Roman" w:hAnsi="Berlin Sans FB" w:cs="Times New Roman"/>
          <w:lang w:val="en-IN" w:eastAsia="en-IN"/>
        </w:rPr>
      </w:pPr>
      <w:r w:rsidRPr="00E66149">
        <w:rPr>
          <w:rFonts w:ascii="Berlin Sans FB" w:eastAsia="Times New Roman" w:hAnsi="Berlin Sans FB" w:cs="Times New Roman"/>
          <w:lang w:val="en-IN" w:eastAsia="en-IN"/>
        </w:rPr>
        <w:t>Hackers gained access to Colonial Pipeline’s network using compromised credentials.</w:t>
      </w:r>
    </w:p>
    <w:p w14:paraId="0796C74B" w14:textId="77777777" w:rsidR="00E66149" w:rsidRPr="00E66149" w:rsidRDefault="00E66149" w:rsidP="00E66149">
      <w:pPr>
        <w:numPr>
          <w:ilvl w:val="0"/>
          <w:numId w:val="30"/>
        </w:numPr>
        <w:spacing w:before="100" w:beforeAutospacing="1" w:after="100" w:afterAutospacing="1"/>
        <w:rPr>
          <w:rFonts w:ascii="Berlin Sans FB" w:eastAsia="Times New Roman" w:hAnsi="Berlin Sans FB" w:cs="Times New Roman"/>
          <w:lang w:val="en-IN" w:eastAsia="en-IN"/>
        </w:rPr>
      </w:pPr>
      <w:r w:rsidRPr="00E66149">
        <w:rPr>
          <w:rFonts w:ascii="Berlin Sans FB" w:eastAsia="Times New Roman" w:hAnsi="Berlin Sans FB" w:cs="Times New Roman"/>
          <w:lang w:val="en-IN" w:eastAsia="en-IN"/>
        </w:rPr>
        <w:t>They deployed ransomware that locked the company’s systems.</w:t>
      </w:r>
    </w:p>
    <w:p w14:paraId="3E682D56" w14:textId="77777777" w:rsidR="00E66149" w:rsidRPr="00E66149" w:rsidRDefault="00E66149" w:rsidP="00E66149">
      <w:pPr>
        <w:numPr>
          <w:ilvl w:val="0"/>
          <w:numId w:val="30"/>
        </w:numPr>
        <w:spacing w:before="100" w:beforeAutospacing="1" w:after="100" w:afterAutospacing="1"/>
        <w:rPr>
          <w:rFonts w:ascii="Berlin Sans FB" w:eastAsia="Times New Roman" w:hAnsi="Berlin Sans FB" w:cs="Times New Roman"/>
          <w:lang w:val="en-IN" w:eastAsia="en-IN"/>
        </w:rPr>
      </w:pPr>
      <w:r w:rsidRPr="00E66149">
        <w:rPr>
          <w:rFonts w:ascii="Berlin Sans FB" w:eastAsia="Times New Roman" w:hAnsi="Berlin Sans FB" w:cs="Times New Roman"/>
          <w:lang w:val="en-IN" w:eastAsia="en-IN"/>
        </w:rPr>
        <w:t xml:space="preserve">In response, Colonial shut down its entire pipeline — which delivers nearly </w:t>
      </w:r>
      <w:r w:rsidRPr="00E66149">
        <w:rPr>
          <w:rFonts w:ascii="Berlin Sans FB" w:eastAsia="Times New Roman" w:hAnsi="Berlin Sans FB" w:cs="Times New Roman"/>
          <w:b/>
          <w:bCs/>
          <w:lang w:val="en-IN" w:eastAsia="en-IN"/>
        </w:rPr>
        <w:t>45% of the East Coast’s fuel</w:t>
      </w:r>
      <w:r w:rsidRPr="00E66149">
        <w:rPr>
          <w:rFonts w:ascii="Berlin Sans FB" w:eastAsia="Times New Roman" w:hAnsi="Berlin Sans FB" w:cs="Times New Roman"/>
          <w:lang w:val="en-IN" w:eastAsia="en-IN"/>
        </w:rPr>
        <w:t>.</w:t>
      </w:r>
    </w:p>
    <w:p w14:paraId="3DA012B6" w14:textId="77777777" w:rsidR="00E66149" w:rsidRPr="00E66149" w:rsidRDefault="00E66149" w:rsidP="00E66149">
      <w:pPr>
        <w:spacing w:before="100" w:beforeAutospacing="1" w:after="100" w:afterAutospacing="1"/>
        <w:outlineLvl w:val="2"/>
        <w:rPr>
          <w:rFonts w:ascii="Berlin Sans FB" w:eastAsia="Times New Roman" w:hAnsi="Berlin Sans FB" w:cs="Times New Roman"/>
          <w:b/>
          <w:bCs/>
          <w:u w:val="single"/>
          <w:lang w:val="en-IN" w:eastAsia="en-IN"/>
        </w:rPr>
      </w:pPr>
      <w:r w:rsidRPr="00E66149">
        <w:rPr>
          <w:rFonts w:ascii="Segoe UI Emoji" w:eastAsia="Times New Roman" w:hAnsi="Segoe UI Emoji" w:cs="Segoe UI Emoji"/>
          <w:b/>
          <w:bCs/>
          <w:lang w:val="en-IN" w:eastAsia="en-IN"/>
        </w:rPr>
        <w:t>💰</w:t>
      </w:r>
      <w:r w:rsidRPr="00E66149">
        <w:rPr>
          <w:rFonts w:ascii="Berlin Sans FB" w:eastAsia="Times New Roman" w:hAnsi="Berlin Sans FB" w:cs="Times New Roman"/>
          <w:b/>
          <w:bCs/>
          <w:lang w:val="en-IN" w:eastAsia="en-IN"/>
        </w:rPr>
        <w:t xml:space="preserve"> </w:t>
      </w:r>
      <w:r w:rsidRPr="00E66149">
        <w:rPr>
          <w:rFonts w:ascii="Berlin Sans FB" w:eastAsia="Times New Roman" w:hAnsi="Berlin Sans FB" w:cs="Times New Roman"/>
          <w:b/>
          <w:bCs/>
          <w:u w:val="single"/>
          <w:lang w:val="en-IN" w:eastAsia="en-IN"/>
        </w:rPr>
        <w:t>Ransom &amp; Fallout:</w:t>
      </w:r>
    </w:p>
    <w:p w14:paraId="40FA9B1F" w14:textId="77777777" w:rsidR="00E66149" w:rsidRPr="00E66149" w:rsidRDefault="00E66149" w:rsidP="00E66149">
      <w:pPr>
        <w:numPr>
          <w:ilvl w:val="0"/>
          <w:numId w:val="31"/>
        </w:numPr>
        <w:spacing w:before="100" w:beforeAutospacing="1" w:after="100" w:afterAutospacing="1"/>
        <w:rPr>
          <w:rFonts w:ascii="Berlin Sans FB" w:eastAsia="Times New Roman" w:hAnsi="Berlin Sans FB" w:cs="Times New Roman"/>
          <w:lang w:val="en-IN" w:eastAsia="en-IN"/>
        </w:rPr>
      </w:pPr>
      <w:r w:rsidRPr="00E66149">
        <w:rPr>
          <w:rFonts w:ascii="Berlin Sans FB" w:eastAsia="Times New Roman" w:hAnsi="Berlin Sans FB" w:cs="Times New Roman"/>
          <w:lang w:val="en-IN" w:eastAsia="en-IN"/>
        </w:rPr>
        <w:t xml:space="preserve">The company paid a </w:t>
      </w:r>
      <w:r w:rsidRPr="00E66149">
        <w:rPr>
          <w:rFonts w:ascii="Berlin Sans FB" w:eastAsia="Times New Roman" w:hAnsi="Berlin Sans FB" w:cs="Times New Roman"/>
          <w:b/>
          <w:bCs/>
          <w:lang w:val="en-IN" w:eastAsia="en-IN"/>
        </w:rPr>
        <w:t>$4.4 million ransom</w:t>
      </w:r>
      <w:r w:rsidRPr="00E66149">
        <w:rPr>
          <w:rFonts w:ascii="Berlin Sans FB" w:eastAsia="Times New Roman" w:hAnsi="Berlin Sans FB" w:cs="Times New Roman"/>
          <w:lang w:val="en-IN" w:eastAsia="en-IN"/>
        </w:rPr>
        <w:t xml:space="preserve"> in Bitcoin (part of which was later recovered by the FBI).</w:t>
      </w:r>
    </w:p>
    <w:p w14:paraId="691DC748" w14:textId="77777777" w:rsidR="00E66149" w:rsidRPr="00E66149" w:rsidRDefault="00E66149" w:rsidP="00E66149">
      <w:pPr>
        <w:numPr>
          <w:ilvl w:val="0"/>
          <w:numId w:val="31"/>
        </w:numPr>
        <w:spacing w:before="100" w:beforeAutospacing="1" w:after="100" w:afterAutospacing="1"/>
        <w:rPr>
          <w:rFonts w:ascii="Berlin Sans FB" w:eastAsia="Times New Roman" w:hAnsi="Berlin Sans FB" w:cs="Times New Roman"/>
          <w:lang w:val="en-IN" w:eastAsia="en-IN"/>
        </w:rPr>
      </w:pPr>
      <w:r w:rsidRPr="00E66149">
        <w:rPr>
          <w:rFonts w:ascii="Berlin Sans FB" w:eastAsia="Times New Roman" w:hAnsi="Berlin Sans FB" w:cs="Times New Roman"/>
          <w:lang w:val="en-IN" w:eastAsia="en-IN"/>
        </w:rPr>
        <w:t>The shutdown led to fuel shortages, panic buying, and price spikes in several U.S. states.</w:t>
      </w:r>
    </w:p>
    <w:p w14:paraId="0AB68B27" w14:textId="77777777" w:rsidR="00E66149" w:rsidRDefault="00E66149" w:rsidP="00E66149">
      <w:pPr>
        <w:numPr>
          <w:ilvl w:val="0"/>
          <w:numId w:val="31"/>
        </w:numPr>
        <w:spacing w:before="100" w:beforeAutospacing="1" w:after="100" w:afterAutospacing="1"/>
        <w:rPr>
          <w:rFonts w:ascii="Berlin Sans FB" w:eastAsia="Times New Roman" w:hAnsi="Berlin Sans FB" w:cs="Times New Roman"/>
          <w:lang w:val="en-IN" w:eastAsia="en-IN"/>
        </w:rPr>
      </w:pPr>
      <w:r w:rsidRPr="00E66149">
        <w:rPr>
          <w:rFonts w:ascii="Berlin Sans FB" w:eastAsia="Times New Roman" w:hAnsi="Berlin Sans FB" w:cs="Times New Roman"/>
          <w:lang w:val="en-IN" w:eastAsia="en-IN"/>
        </w:rPr>
        <w:t>It exposed the vulnerability of critical infrastructure to cyber threats.</w:t>
      </w:r>
    </w:p>
    <w:p w14:paraId="73C2ED3C" w14:textId="1BEA6878" w:rsidR="00E66149" w:rsidRPr="00E66149" w:rsidRDefault="00E66149" w:rsidP="00E66149">
      <w:pPr>
        <w:spacing w:before="100" w:beforeAutospacing="1" w:after="100" w:afterAutospacing="1"/>
        <w:ind w:left="360"/>
        <w:rPr>
          <w:rFonts w:ascii="Berlin Sans FB" w:eastAsia="Times New Roman" w:hAnsi="Berlin Sans FB" w:cs="Times New Roman"/>
          <w:u w:val="single"/>
          <w:lang w:val="en-IN" w:eastAsia="en-IN"/>
        </w:rPr>
      </w:pPr>
      <w:r w:rsidRPr="00E66149">
        <w:rPr>
          <w:rFonts w:ascii="Segoe UI Emoji" w:eastAsia="Times New Roman" w:hAnsi="Segoe UI Emoji" w:cs="Segoe UI Emoji"/>
          <w:b/>
          <w:bCs/>
          <w:lang w:val="en-IN" w:eastAsia="en-IN"/>
        </w:rPr>
        <w:lastRenderedPageBreak/>
        <w:t>🔒</w:t>
      </w:r>
      <w:r w:rsidRPr="00E66149">
        <w:rPr>
          <w:rFonts w:ascii="Berlin Sans FB" w:eastAsia="Times New Roman" w:hAnsi="Berlin Sans FB" w:cs="Times New Roman"/>
          <w:b/>
          <w:bCs/>
          <w:lang w:val="en-IN" w:eastAsia="en-IN"/>
        </w:rPr>
        <w:t xml:space="preserve"> </w:t>
      </w:r>
      <w:r w:rsidRPr="00E66149">
        <w:rPr>
          <w:rFonts w:ascii="Berlin Sans FB" w:eastAsia="Times New Roman" w:hAnsi="Berlin Sans FB" w:cs="Times New Roman"/>
          <w:b/>
          <w:bCs/>
          <w:u w:val="single"/>
          <w:lang w:val="en-IN" w:eastAsia="en-IN"/>
        </w:rPr>
        <w:t>Lessons Learned:</w:t>
      </w:r>
    </w:p>
    <w:p w14:paraId="18140FA9" w14:textId="77777777" w:rsidR="00E66149" w:rsidRPr="00E66149" w:rsidRDefault="00E66149" w:rsidP="00E66149">
      <w:pPr>
        <w:numPr>
          <w:ilvl w:val="0"/>
          <w:numId w:val="32"/>
        </w:numPr>
        <w:spacing w:before="100" w:beforeAutospacing="1" w:after="100" w:afterAutospacing="1"/>
        <w:rPr>
          <w:rFonts w:ascii="Berlin Sans FB" w:eastAsia="Times New Roman" w:hAnsi="Berlin Sans FB" w:cs="Times New Roman"/>
          <w:lang w:val="en-IN" w:eastAsia="en-IN"/>
        </w:rPr>
      </w:pPr>
      <w:r w:rsidRPr="00E66149">
        <w:rPr>
          <w:rFonts w:ascii="Berlin Sans FB" w:eastAsia="Times New Roman" w:hAnsi="Berlin Sans FB" w:cs="Times New Roman"/>
          <w:lang w:val="en-IN" w:eastAsia="en-IN"/>
        </w:rPr>
        <w:t>Importance of cybersecurity for critical infrastructure.</w:t>
      </w:r>
    </w:p>
    <w:p w14:paraId="54A9796B" w14:textId="77777777" w:rsidR="00E66149" w:rsidRPr="00E66149" w:rsidRDefault="00E66149" w:rsidP="00E66149">
      <w:pPr>
        <w:numPr>
          <w:ilvl w:val="0"/>
          <w:numId w:val="32"/>
        </w:numPr>
        <w:spacing w:before="100" w:beforeAutospacing="1" w:after="100" w:afterAutospacing="1"/>
        <w:rPr>
          <w:rFonts w:ascii="Berlin Sans FB" w:eastAsia="Times New Roman" w:hAnsi="Berlin Sans FB" w:cs="Times New Roman"/>
          <w:lang w:val="en-IN" w:eastAsia="en-IN"/>
        </w:rPr>
      </w:pPr>
      <w:r w:rsidRPr="00E66149">
        <w:rPr>
          <w:rFonts w:ascii="Berlin Sans FB" w:eastAsia="Times New Roman" w:hAnsi="Berlin Sans FB" w:cs="Times New Roman"/>
          <w:lang w:val="en-IN" w:eastAsia="en-IN"/>
        </w:rPr>
        <w:t>Need for stronger authentication (e.g., MFA).</w:t>
      </w:r>
    </w:p>
    <w:p w14:paraId="04A3F277" w14:textId="77777777" w:rsidR="00E66149" w:rsidRPr="00E66149" w:rsidRDefault="00E66149" w:rsidP="00E66149">
      <w:pPr>
        <w:numPr>
          <w:ilvl w:val="0"/>
          <w:numId w:val="32"/>
        </w:numPr>
        <w:spacing w:before="100" w:beforeAutospacing="1" w:after="100" w:afterAutospacing="1"/>
        <w:rPr>
          <w:rFonts w:ascii="Berlin Sans FB" w:eastAsia="Times New Roman" w:hAnsi="Berlin Sans FB" w:cs="Times New Roman"/>
          <w:lang w:val="en-IN" w:eastAsia="en-IN"/>
        </w:rPr>
      </w:pPr>
      <w:r w:rsidRPr="00E66149">
        <w:rPr>
          <w:rFonts w:ascii="Berlin Sans FB" w:eastAsia="Times New Roman" w:hAnsi="Berlin Sans FB" w:cs="Times New Roman"/>
          <w:lang w:val="en-IN" w:eastAsia="en-IN"/>
        </w:rPr>
        <w:t>Increased government focus on ransomware (e.g., new guidelines, sanctions).</w:t>
      </w:r>
    </w:p>
    <w:p w14:paraId="18A64FB7" w14:textId="77777777" w:rsidR="00EB6AAA" w:rsidRDefault="00E66149" w:rsidP="00E66149">
      <w:pPr>
        <w:shd w:val="clear" w:color="auto" w:fill="FFFFFF"/>
        <w:spacing w:before="150" w:after="300"/>
        <w:rPr>
          <w:rFonts w:ascii="Berlin Sans FB" w:eastAsia="Times New Roman" w:hAnsi="Berlin Sans FB" w:cstheme="minorHAnsi"/>
          <w:b/>
          <w:bCs/>
          <w:color w:val="001D35"/>
          <w:u w:val="double"/>
          <w:lang w:val="en-IN" w:eastAsia="en-IN"/>
        </w:rPr>
      </w:pPr>
      <w:r w:rsidRPr="00E66149">
        <w:rPr>
          <w:rFonts w:eastAsia="Times New Roman" w:cstheme="minorHAnsi"/>
          <w:b/>
          <w:bCs/>
          <w:color w:val="001D35"/>
          <w:sz w:val="32"/>
          <w:szCs w:val="32"/>
          <w:u w:val="double"/>
          <w:lang w:val="en-IN" w:eastAsia="en-IN"/>
        </w:rPr>
        <w:t>Conclusion:</w:t>
      </w:r>
    </w:p>
    <w:p w14:paraId="5CE51C95" w14:textId="5FDB6439" w:rsidR="00E66149" w:rsidRPr="00EB6AAA" w:rsidRDefault="00EB6AAA" w:rsidP="00E66149">
      <w:pPr>
        <w:shd w:val="clear" w:color="auto" w:fill="FFFFFF"/>
        <w:spacing w:before="150" w:after="300"/>
        <w:rPr>
          <w:rFonts w:eastAsia="Times New Roman" w:cstheme="minorHAnsi"/>
          <w:b/>
          <w:bCs/>
          <w:color w:val="001D35"/>
          <w:sz w:val="32"/>
          <w:szCs w:val="32"/>
          <w:u w:val="double"/>
          <w:lang w:val="en-IN" w:eastAsia="en-IN"/>
        </w:rPr>
      </w:pPr>
      <w:r>
        <w:rPr>
          <w:rFonts w:ascii="Berlin Sans FB" w:eastAsia="Times New Roman" w:hAnsi="Berlin Sans FB" w:cstheme="minorHAnsi"/>
          <w:b/>
          <w:bCs/>
          <w:color w:val="001D35"/>
          <w:lang w:val="en-IN" w:eastAsia="en-IN"/>
        </w:rPr>
        <w:t xml:space="preserve">                            </w:t>
      </w:r>
      <w:r w:rsidRPr="00EB6AAA">
        <w:rPr>
          <w:rFonts w:ascii="Berlin Sans FB" w:hAnsi="Berlin Sans FB"/>
        </w:rPr>
        <w:t>Cyberattacks pose a serious threat to national security, critical infrastructure, and public trust. The increasing frequency and severity of such incidents, as seen in both the Colonial Pipeline attack in the U.S. and the AIIMS ransomware attack in India, underscore the urgent need for robust cybersecurity measures. Strengthening digital resilience, educating users, implementing strong authentication protocols, and ensuring timely response mechanisms are essential to safeguarding information and minimizing the impact of future attacks.</w:t>
      </w:r>
    </w:p>
    <w:sectPr w:rsidR="00E66149" w:rsidRPr="00EB6A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gency FB">
    <w:panose1 w:val="020B0503020202020204"/>
    <w:charset w:val="00"/>
    <w:family w:val="swiss"/>
    <w:pitch w:val="variable"/>
    <w:sig w:usb0="00000003" w:usb1="00000000" w:usb2="00000000" w:usb3="00000000" w:csb0="00000001" w:csb1="00000000"/>
  </w:font>
  <w:font w:name="Berlin Sans FB">
    <w:panose1 w:val="020E0602020502020306"/>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F128C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A0AA1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928A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5ACAD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7202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720944"/>
    <w:multiLevelType w:val="hybridMultilevel"/>
    <w:tmpl w:val="11460EC6"/>
    <w:lvl w:ilvl="0" w:tplc="4009000F">
      <w:start w:val="1"/>
      <w:numFmt w:val="decimal"/>
      <w:lvlText w:val="%1."/>
      <w:lvlJc w:val="left"/>
      <w:pPr>
        <w:ind w:left="643" w:hanging="360"/>
      </w:pPr>
      <w:rPr>
        <w:rFonts w:hint="default"/>
      </w:rPr>
    </w:lvl>
    <w:lvl w:ilvl="1" w:tplc="40090019" w:tentative="1">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abstractNum w:abstractNumId="11" w15:restartNumberingAfterBreak="0">
    <w:nsid w:val="02A765BE"/>
    <w:multiLevelType w:val="hybridMultilevel"/>
    <w:tmpl w:val="F0E2A5D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0FBE2997"/>
    <w:multiLevelType w:val="hybridMultilevel"/>
    <w:tmpl w:val="6FCC62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9DD350B"/>
    <w:multiLevelType w:val="hybridMultilevel"/>
    <w:tmpl w:val="4740F3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33D6694F"/>
    <w:multiLevelType w:val="multilevel"/>
    <w:tmpl w:val="8A821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131595"/>
    <w:multiLevelType w:val="multilevel"/>
    <w:tmpl w:val="498A8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3"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5" w15:restartNumberingAfterBreak="0">
    <w:nsid w:val="4EBC506D"/>
    <w:multiLevelType w:val="multilevel"/>
    <w:tmpl w:val="361AD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483919"/>
    <w:multiLevelType w:val="multilevel"/>
    <w:tmpl w:val="6742A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8" w15:restartNumberingAfterBreak="0">
    <w:nsid w:val="598769BC"/>
    <w:multiLevelType w:val="hybridMultilevel"/>
    <w:tmpl w:val="31DAF4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0"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abstractNumId w:val="27"/>
  </w:num>
  <w:num w:numId="2">
    <w:abstractNumId w:val="14"/>
  </w:num>
  <w:num w:numId="3">
    <w:abstractNumId w:val="12"/>
  </w:num>
  <w:num w:numId="4">
    <w:abstractNumId w:val="30"/>
  </w:num>
  <w:num w:numId="5">
    <w:abstractNumId w:val="16"/>
  </w:num>
  <w:num w:numId="6">
    <w:abstractNumId w:val="22"/>
  </w:num>
  <w:num w:numId="7">
    <w:abstractNumId w:val="24"/>
  </w:num>
  <w:num w:numId="8">
    <w:abstractNumId w:val="9"/>
  </w:num>
  <w:num w:numId="9">
    <w:abstractNumId w:val="7"/>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17"/>
  </w:num>
  <w:num w:numId="19">
    <w:abstractNumId w:val="19"/>
  </w:num>
  <w:num w:numId="20">
    <w:abstractNumId w:val="29"/>
  </w:num>
  <w:num w:numId="21">
    <w:abstractNumId w:val="23"/>
  </w:num>
  <w:num w:numId="22">
    <w:abstractNumId w:val="13"/>
  </w:num>
  <w:num w:numId="23">
    <w:abstractNumId w:val="31"/>
  </w:num>
  <w:num w:numId="24">
    <w:abstractNumId w:val="15"/>
  </w:num>
  <w:num w:numId="25">
    <w:abstractNumId w:val="11"/>
  </w:num>
  <w:num w:numId="26">
    <w:abstractNumId w:val="18"/>
  </w:num>
  <w:num w:numId="27">
    <w:abstractNumId w:val="28"/>
  </w:num>
  <w:num w:numId="28">
    <w:abstractNumId w:val="10"/>
  </w:num>
  <w:num w:numId="29">
    <w:abstractNumId w:val="26"/>
  </w:num>
  <w:num w:numId="30">
    <w:abstractNumId w:val="25"/>
  </w:num>
  <w:num w:numId="31">
    <w:abstractNumId w:val="20"/>
  </w:num>
  <w:num w:numId="3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4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C83"/>
    <w:rsid w:val="00470C31"/>
    <w:rsid w:val="00645252"/>
    <w:rsid w:val="006D3D74"/>
    <w:rsid w:val="0083569A"/>
    <w:rsid w:val="00A9204E"/>
    <w:rsid w:val="00B66750"/>
    <w:rsid w:val="00B93C83"/>
    <w:rsid w:val="00E66149"/>
    <w:rsid w:val="00EB6A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FDCC8"/>
  <w15:chartTrackingRefBased/>
  <w15:docId w15:val="{EABCB5D8-A00D-43D0-8F6E-9136BC645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69A"/>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semiHidden/>
    <w:unhideWhenUsed/>
    <w:rsid w:val="006D3D74"/>
  </w:style>
  <w:style w:type="character" w:customStyle="1" w:styleId="HeaderChar">
    <w:name w:val="Header Char"/>
    <w:basedOn w:val="DefaultParagraphFont"/>
    <w:link w:val="Header"/>
    <w:uiPriority w:val="99"/>
    <w:semiHidden/>
    <w:rsid w:val="006D3D74"/>
  </w:style>
  <w:style w:type="paragraph" w:styleId="Footer">
    <w:name w:val="footer"/>
    <w:basedOn w:val="Normal"/>
    <w:link w:val="FooterChar"/>
    <w:uiPriority w:val="99"/>
    <w:semiHidden/>
    <w:unhideWhenUsed/>
    <w:rsid w:val="006D3D74"/>
  </w:style>
  <w:style w:type="character" w:customStyle="1" w:styleId="FooterChar">
    <w:name w:val="Footer Char"/>
    <w:basedOn w:val="DefaultParagraphFont"/>
    <w:link w:val="Footer"/>
    <w:uiPriority w:val="99"/>
    <w:semiHidden/>
    <w:rsid w:val="006D3D74"/>
  </w:style>
  <w:style w:type="paragraph" w:styleId="TOC9">
    <w:name w:val="toc 9"/>
    <w:basedOn w:val="Normal"/>
    <w:next w:val="Normal"/>
    <w:autoRedefine/>
    <w:uiPriority w:val="39"/>
    <w:semiHidden/>
    <w:unhideWhenUsed/>
    <w:rsid w:val="0083569A"/>
    <w:pPr>
      <w:spacing w:after="120"/>
      <w:ind w:left="1757"/>
    </w:pPr>
  </w:style>
  <w:style w:type="paragraph" w:styleId="ListParagraph">
    <w:name w:val="List Paragraph"/>
    <w:basedOn w:val="Normal"/>
    <w:uiPriority w:val="34"/>
    <w:unhideWhenUsed/>
    <w:qFormat/>
    <w:rsid w:val="00B93C83"/>
    <w:pPr>
      <w:ind w:left="720"/>
      <w:contextualSpacing/>
    </w:pPr>
  </w:style>
  <w:style w:type="character" w:customStyle="1" w:styleId="uv3um">
    <w:name w:val="uv3um"/>
    <w:basedOn w:val="DefaultParagraphFont"/>
    <w:rsid w:val="00B93C83"/>
  </w:style>
  <w:style w:type="character" w:customStyle="1" w:styleId="m5tqyf">
    <w:name w:val="m5tqyf"/>
    <w:basedOn w:val="DefaultParagraphFont"/>
    <w:rsid w:val="00B66750"/>
  </w:style>
  <w:style w:type="paragraph" w:styleId="NormalWeb">
    <w:name w:val="Normal (Web)"/>
    <w:basedOn w:val="Normal"/>
    <w:uiPriority w:val="99"/>
    <w:semiHidden/>
    <w:unhideWhenUsed/>
    <w:rsid w:val="00E66149"/>
    <w:pPr>
      <w:spacing w:before="100" w:beforeAutospacing="1" w:after="100" w:afterAutospacing="1"/>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8794">
      <w:bodyDiv w:val="1"/>
      <w:marLeft w:val="0"/>
      <w:marRight w:val="0"/>
      <w:marTop w:val="0"/>
      <w:marBottom w:val="0"/>
      <w:divBdr>
        <w:top w:val="none" w:sz="0" w:space="0" w:color="auto"/>
        <w:left w:val="none" w:sz="0" w:space="0" w:color="auto"/>
        <w:bottom w:val="none" w:sz="0" w:space="0" w:color="auto"/>
        <w:right w:val="none" w:sz="0" w:space="0" w:color="auto"/>
      </w:divBdr>
      <w:divsChild>
        <w:div w:id="370542195">
          <w:marLeft w:val="0"/>
          <w:marRight w:val="0"/>
          <w:marTop w:val="0"/>
          <w:marBottom w:val="0"/>
          <w:divBdr>
            <w:top w:val="none" w:sz="0" w:space="0" w:color="auto"/>
            <w:left w:val="none" w:sz="0" w:space="0" w:color="auto"/>
            <w:bottom w:val="none" w:sz="0" w:space="0" w:color="auto"/>
            <w:right w:val="none" w:sz="0" w:space="0" w:color="auto"/>
          </w:divBdr>
          <w:divsChild>
            <w:div w:id="750389696">
              <w:marLeft w:val="0"/>
              <w:marRight w:val="0"/>
              <w:marTop w:val="150"/>
              <w:marBottom w:val="300"/>
              <w:divBdr>
                <w:top w:val="none" w:sz="0" w:space="0" w:color="auto"/>
                <w:left w:val="none" w:sz="0" w:space="0" w:color="auto"/>
                <w:bottom w:val="none" w:sz="0" w:space="0" w:color="auto"/>
                <w:right w:val="none" w:sz="0" w:space="0" w:color="auto"/>
              </w:divBdr>
            </w:div>
          </w:divsChild>
        </w:div>
        <w:div w:id="1500534209">
          <w:marLeft w:val="0"/>
          <w:marRight w:val="0"/>
          <w:marTop w:val="0"/>
          <w:marBottom w:val="0"/>
          <w:divBdr>
            <w:top w:val="none" w:sz="0" w:space="0" w:color="auto"/>
            <w:left w:val="none" w:sz="0" w:space="0" w:color="auto"/>
            <w:bottom w:val="none" w:sz="0" w:space="0" w:color="auto"/>
            <w:right w:val="none" w:sz="0" w:space="0" w:color="auto"/>
          </w:divBdr>
          <w:divsChild>
            <w:div w:id="1690519616">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586917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www.google.com/search?sca_esv=e29194d70e62ae1b&amp;q=SQL+Injection&amp;sa=X&amp;ved=2ahUKEwjahf3G6uaOAxW9-DgGHcX9LLEQxccNegQIPBAB&amp;mstk=AUtExfC-Udm8jxbgcHYObR0CaILLiTUmiInPCP4V5DAqh-7PqAkYFoc2ZNzkJoFRk6gwAMVDAA9BAX-lfU_FzXgPFo8gRTi1g7w17mr-RZ1kV2kZ407QsN9y2sHGXbUAY0A8hZw&amp;csui=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P\AppData\Local\Microsoft\Office\16.0\DTS\en-US%7bF7F3C0EF-8105-4CE6-B286-8C2EAEB87F23%7d\%7bAF71780A-6E9C-48B6-8236-C995204BD6CE%7dTF2de6fc23-48e8-448b-960e-1bdc6e9248ab86e7b754_win32-71e2c67df54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01C3C56-10DB-49F7-B061-44D8728D078A}">
  <ds:schemaRefs>
    <ds:schemaRef ds:uri="http://schemas.microsoft.com/sharepoint/v3/contenttype/forms"/>
  </ds:schemaRefs>
</ds:datastoreItem>
</file>

<file path=customXml/itemProps3.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customXml/itemProps4.xml><?xml version="1.0" encoding="utf-8"?>
<ds:datastoreItem xmlns:ds="http://schemas.openxmlformats.org/officeDocument/2006/customXml" ds:itemID="{AF2E426E-3205-4747-9589-D49977B186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{AF71780A-6E9C-48B6-8236-C995204BD6CE}TF2de6fc23-48e8-448b-960e-1bdc6e9248ab86e7b754_win32-71e2c67df545</Template>
  <TotalTime>42</TotalTime>
  <Pages>2</Pages>
  <Words>486</Words>
  <Characters>2771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2025-07-31T09:27:00Z</dcterms:created>
  <dcterms:modified xsi:type="dcterms:W3CDTF">2025-07-31T10:09:00Z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